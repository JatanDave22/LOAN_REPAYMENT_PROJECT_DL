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AE78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Loan Repayment Prediction System Using Deep Learning — Project Overview</w:t>
      </w:r>
    </w:p>
    <w:p w14:paraId="667A0A4F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Project Objective</w:t>
      </w:r>
    </w:p>
    <w:p w14:paraId="72EA54EF" w14:textId="77777777" w:rsidR="00A515FB" w:rsidRPr="00A515FB" w:rsidRDefault="00A515FB" w:rsidP="00A515FB">
      <w:r w:rsidRPr="00A515FB">
        <w:t>The goal of this project is to build a Deep Learning system that predicts whether a customer is likely to repay a loan or default based on historical financial and personal information.</w:t>
      </w:r>
    </w:p>
    <w:p w14:paraId="22C945AB" w14:textId="77777777" w:rsidR="00A515FB" w:rsidRPr="00A515FB" w:rsidRDefault="00A515FB" w:rsidP="00A515FB">
      <w:r w:rsidRPr="00A515FB">
        <w:t>The project focuses on:</w:t>
      </w:r>
    </w:p>
    <w:p w14:paraId="1E8279E1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Data Cleaning and Preprocessing</w:t>
      </w:r>
    </w:p>
    <w:p w14:paraId="0E8A6E87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Exploratory Data Analysis (EDA)</w:t>
      </w:r>
    </w:p>
    <w:p w14:paraId="6FBEF6F3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Feature Engineering</w:t>
      </w:r>
    </w:p>
    <w:p w14:paraId="0C14B42D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Deep Learning Model Building</w:t>
      </w:r>
    </w:p>
    <w:p w14:paraId="1150EB68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Model Evaluation</w:t>
      </w:r>
    </w:p>
    <w:p w14:paraId="6863AC14" w14:textId="77777777" w:rsidR="00A515FB" w:rsidRPr="00A515FB" w:rsidRDefault="00A515FB" w:rsidP="00A515FB">
      <w:pPr>
        <w:numPr>
          <w:ilvl w:val="0"/>
          <w:numId w:val="1"/>
        </w:numPr>
      </w:pPr>
      <w:r w:rsidRPr="00A515FB">
        <w:t>Prediction System</w:t>
      </w:r>
    </w:p>
    <w:p w14:paraId="52CD570D" w14:textId="77777777" w:rsidR="00A515FB" w:rsidRPr="00A515FB" w:rsidRDefault="00A515FB" w:rsidP="00A515FB">
      <w:r w:rsidRPr="00A515FB">
        <w:t>This project demonstrates practical application of Deep Learning in the finance and banking domain.</w:t>
      </w:r>
    </w:p>
    <w:p w14:paraId="2A917B1F" w14:textId="77777777" w:rsidR="00A515FB" w:rsidRPr="00A515FB" w:rsidRDefault="00A515FB" w:rsidP="00A515FB">
      <w:r w:rsidRPr="00A515FB">
        <w:pict w14:anchorId="3BDBBDCA">
          <v:rect id="_x0000_i1115" style="width:0;height:1.5pt" o:hralign="center" o:hrstd="t" o:hr="t" fillcolor="#a0a0a0" stroked="f"/>
        </w:pict>
      </w:r>
    </w:p>
    <w:p w14:paraId="2A2D0F3B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Problem Statement</w:t>
      </w:r>
    </w:p>
    <w:p w14:paraId="1DAE2267" w14:textId="77777777" w:rsidR="00A515FB" w:rsidRPr="00A515FB" w:rsidRDefault="00A515FB" w:rsidP="00A515FB">
      <w:r w:rsidRPr="00A515FB">
        <w:t>Banks and financial institutions face major risks when approving loans because some customers may fail to repay them.</w:t>
      </w:r>
    </w:p>
    <w:p w14:paraId="3C6A8656" w14:textId="77777777" w:rsidR="00A515FB" w:rsidRPr="00A515FB" w:rsidRDefault="00A515FB" w:rsidP="00A515FB">
      <w:r w:rsidRPr="00A515FB">
        <w:t>This system helps predict:</w:t>
      </w:r>
    </w:p>
    <w:p w14:paraId="5DB05E91" w14:textId="77777777" w:rsidR="00A515FB" w:rsidRPr="00A515FB" w:rsidRDefault="00A515FB" w:rsidP="00A515FB">
      <w:pPr>
        <w:numPr>
          <w:ilvl w:val="0"/>
          <w:numId w:val="2"/>
        </w:numPr>
      </w:pPr>
      <w:r w:rsidRPr="00A515FB">
        <w:t>whether a customer is likely to repay the loan</w:t>
      </w:r>
    </w:p>
    <w:p w14:paraId="5228CBE6" w14:textId="77777777" w:rsidR="00A515FB" w:rsidRPr="00A515FB" w:rsidRDefault="00A515FB" w:rsidP="00A515FB">
      <w:pPr>
        <w:numPr>
          <w:ilvl w:val="0"/>
          <w:numId w:val="2"/>
        </w:numPr>
      </w:pPr>
      <w:r w:rsidRPr="00A515FB">
        <w:t>potential default risk</w:t>
      </w:r>
    </w:p>
    <w:p w14:paraId="02230DA0" w14:textId="77777777" w:rsidR="00A515FB" w:rsidRPr="00A515FB" w:rsidRDefault="00A515FB" w:rsidP="00A515FB">
      <w:r w:rsidRPr="00A515FB">
        <w:t>This can help financial institutions make smarter lending decisions and reduce financial losses.</w:t>
      </w:r>
    </w:p>
    <w:p w14:paraId="15CE6927" w14:textId="77777777" w:rsidR="00A515FB" w:rsidRPr="00A515FB" w:rsidRDefault="00A515FB" w:rsidP="00A515FB">
      <w:r w:rsidRPr="00A515FB">
        <w:pict w14:anchorId="780CC8E5">
          <v:rect id="_x0000_i1116" style="width:0;height:1.5pt" o:hralign="center" o:hrstd="t" o:hr="t" fillcolor="#a0a0a0" stroked="f"/>
        </w:pict>
      </w:r>
    </w:p>
    <w:p w14:paraId="2AA4AF39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Suggested Dataset</w:t>
      </w:r>
    </w:p>
    <w:p w14:paraId="0AE2F514" w14:textId="77777777" w:rsidR="00A515FB" w:rsidRPr="00A515FB" w:rsidRDefault="00A515FB" w:rsidP="00A515FB">
      <w:r w:rsidRPr="00A515FB">
        <w:t>Suggested Dataset:</w:t>
      </w:r>
      <w:r w:rsidRPr="00A515FB">
        <w:br/>
        <w:t>Loan Repayment / Loan Default Prediction Dataset</w:t>
      </w:r>
    </w:p>
    <w:p w14:paraId="3FE0ABCD" w14:textId="77777777" w:rsidR="00A515FB" w:rsidRPr="00A515FB" w:rsidRDefault="00A515FB" w:rsidP="00A515FB">
      <w:r w:rsidRPr="00A515FB">
        <w:t>Possible features:</w:t>
      </w:r>
    </w:p>
    <w:p w14:paraId="292B9F68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Loan Amount</w:t>
      </w:r>
    </w:p>
    <w:p w14:paraId="098F1AA6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Annual Income</w:t>
      </w:r>
    </w:p>
    <w:p w14:paraId="51FDF8D1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lastRenderedPageBreak/>
        <w:t>Employment Length</w:t>
      </w:r>
    </w:p>
    <w:p w14:paraId="173F51B4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Credit Score</w:t>
      </w:r>
    </w:p>
    <w:p w14:paraId="732E2FD1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Interest Rate</w:t>
      </w:r>
    </w:p>
    <w:p w14:paraId="4DED656D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Debt-to-Income Ratio</w:t>
      </w:r>
    </w:p>
    <w:p w14:paraId="2758F438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Home Ownership</w:t>
      </w:r>
    </w:p>
    <w:p w14:paraId="1A9DD838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Loan Purpose</w:t>
      </w:r>
    </w:p>
    <w:p w14:paraId="347CA7F3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Number of Open Accounts</w:t>
      </w:r>
    </w:p>
    <w:p w14:paraId="2D43D352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Monthly Installment</w:t>
      </w:r>
    </w:p>
    <w:p w14:paraId="1E0EB38D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Previous Defaults</w:t>
      </w:r>
    </w:p>
    <w:p w14:paraId="350AFBFE" w14:textId="77777777" w:rsidR="00A515FB" w:rsidRPr="00A515FB" w:rsidRDefault="00A515FB" w:rsidP="00A515FB">
      <w:pPr>
        <w:numPr>
          <w:ilvl w:val="0"/>
          <w:numId w:val="3"/>
        </w:numPr>
      </w:pPr>
      <w:r w:rsidRPr="00A515FB">
        <w:t>Years of Credit History</w:t>
      </w:r>
    </w:p>
    <w:p w14:paraId="01721BF7" w14:textId="77777777" w:rsidR="00A515FB" w:rsidRPr="00A515FB" w:rsidRDefault="00A515FB" w:rsidP="00A515FB">
      <w:r w:rsidRPr="00A515FB">
        <w:t>Target Column:</w:t>
      </w:r>
    </w:p>
    <w:p w14:paraId="11A77A4C" w14:textId="77777777" w:rsidR="00A515FB" w:rsidRPr="00A515FB" w:rsidRDefault="00A515FB" w:rsidP="00A515FB">
      <w:pPr>
        <w:numPr>
          <w:ilvl w:val="0"/>
          <w:numId w:val="4"/>
        </w:numPr>
      </w:pPr>
      <w:r w:rsidRPr="00A515FB">
        <w:t>Fully Paid / Default</w:t>
      </w:r>
      <w:r w:rsidRPr="00A515FB">
        <w:br/>
        <w:t>OR</w:t>
      </w:r>
    </w:p>
    <w:p w14:paraId="610B657D" w14:textId="77777777" w:rsidR="00A515FB" w:rsidRPr="00A515FB" w:rsidRDefault="00A515FB" w:rsidP="00A515FB">
      <w:pPr>
        <w:numPr>
          <w:ilvl w:val="0"/>
          <w:numId w:val="4"/>
        </w:numPr>
      </w:pPr>
      <w:r w:rsidRPr="00A515FB">
        <w:t>Loan Status</w:t>
      </w:r>
    </w:p>
    <w:p w14:paraId="0D415460" w14:textId="77777777" w:rsidR="00A515FB" w:rsidRPr="00A515FB" w:rsidRDefault="00A515FB" w:rsidP="00A515FB">
      <w:r w:rsidRPr="00A515FB">
        <w:pict w14:anchorId="1D83E338">
          <v:rect id="_x0000_i1117" style="width:0;height:1.5pt" o:hralign="center" o:hrstd="t" o:hr="t" fillcolor="#a0a0a0" stroked="f"/>
        </w:pict>
      </w:r>
    </w:p>
    <w:p w14:paraId="1E4EAE82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Libraries To Be Used</w:t>
      </w:r>
    </w:p>
    <w:p w14:paraId="4B897D94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Data Handling &amp; Preprocessing</w:t>
      </w:r>
    </w:p>
    <w:p w14:paraId="74A37420" w14:textId="77777777" w:rsidR="00A515FB" w:rsidRPr="00A515FB" w:rsidRDefault="00A515FB" w:rsidP="00A515FB">
      <w:pPr>
        <w:numPr>
          <w:ilvl w:val="0"/>
          <w:numId w:val="5"/>
        </w:numPr>
      </w:pPr>
      <w:r w:rsidRPr="00A515FB">
        <w:t>pandas</w:t>
      </w:r>
    </w:p>
    <w:p w14:paraId="3DAAD5E7" w14:textId="77777777" w:rsidR="00A515FB" w:rsidRPr="00A515FB" w:rsidRDefault="00A515FB" w:rsidP="00A515FB">
      <w:pPr>
        <w:numPr>
          <w:ilvl w:val="0"/>
          <w:numId w:val="5"/>
        </w:numPr>
      </w:pPr>
      <w:r w:rsidRPr="00A515FB">
        <w:t>numpy</w:t>
      </w:r>
    </w:p>
    <w:p w14:paraId="5DDCD682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Data Visualization</w:t>
      </w:r>
    </w:p>
    <w:p w14:paraId="7C1E2006" w14:textId="77777777" w:rsidR="00A515FB" w:rsidRPr="00A515FB" w:rsidRDefault="00A515FB" w:rsidP="00A515FB">
      <w:pPr>
        <w:numPr>
          <w:ilvl w:val="0"/>
          <w:numId w:val="6"/>
        </w:numPr>
      </w:pPr>
      <w:r w:rsidRPr="00A515FB">
        <w:t>matplotlib</w:t>
      </w:r>
    </w:p>
    <w:p w14:paraId="2ABF8E7A" w14:textId="77777777" w:rsidR="00A515FB" w:rsidRPr="00A515FB" w:rsidRDefault="00A515FB" w:rsidP="00A515FB">
      <w:pPr>
        <w:numPr>
          <w:ilvl w:val="0"/>
          <w:numId w:val="6"/>
        </w:numPr>
      </w:pPr>
      <w:r w:rsidRPr="00A515FB">
        <w:t>seaborn</w:t>
      </w:r>
    </w:p>
    <w:p w14:paraId="11C9A162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Machine Learning Utilities</w:t>
      </w:r>
    </w:p>
    <w:p w14:paraId="7F40F5E1" w14:textId="77777777" w:rsidR="00A515FB" w:rsidRPr="00A515FB" w:rsidRDefault="00A515FB" w:rsidP="00A515FB">
      <w:pPr>
        <w:numPr>
          <w:ilvl w:val="0"/>
          <w:numId w:val="7"/>
        </w:numPr>
      </w:pPr>
      <w:r w:rsidRPr="00A515FB">
        <w:t>scikit-learn</w:t>
      </w:r>
    </w:p>
    <w:p w14:paraId="7A25AB4D" w14:textId="77777777" w:rsidR="00A515FB" w:rsidRPr="00A515FB" w:rsidRDefault="00A515FB" w:rsidP="00A515FB">
      <w:r w:rsidRPr="00A515FB">
        <w:t>Modules from sklearn:</w:t>
      </w:r>
    </w:p>
    <w:p w14:paraId="12299ED7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t>train_test_split</w:t>
      </w:r>
    </w:p>
    <w:p w14:paraId="61BF46F1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t>LabelEncoder</w:t>
      </w:r>
    </w:p>
    <w:p w14:paraId="0211652B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t>StandardScaler</w:t>
      </w:r>
    </w:p>
    <w:p w14:paraId="7062DF63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lastRenderedPageBreak/>
        <w:t>classification_report</w:t>
      </w:r>
    </w:p>
    <w:p w14:paraId="1C20BEB9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t>confusion_matrix</w:t>
      </w:r>
    </w:p>
    <w:p w14:paraId="2F417D06" w14:textId="77777777" w:rsidR="00A515FB" w:rsidRPr="00A515FB" w:rsidRDefault="00A515FB" w:rsidP="00A515FB">
      <w:pPr>
        <w:numPr>
          <w:ilvl w:val="0"/>
          <w:numId w:val="8"/>
        </w:numPr>
      </w:pPr>
      <w:r w:rsidRPr="00A515FB">
        <w:t>accuracy_score</w:t>
      </w:r>
    </w:p>
    <w:p w14:paraId="7E662365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Deep Learning</w:t>
      </w:r>
    </w:p>
    <w:p w14:paraId="2F68E030" w14:textId="77777777" w:rsidR="00A515FB" w:rsidRPr="00A515FB" w:rsidRDefault="00A515FB" w:rsidP="00A515FB">
      <w:pPr>
        <w:numPr>
          <w:ilvl w:val="0"/>
          <w:numId w:val="9"/>
        </w:numPr>
      </w:pPr>
      <w:r w:rsidRPr="00A515FB">
        <w:t>tensorflow</w:t>
      </w:r>
    </w:p>
    <w:p w14:paraId="656D6D13" w14:textId="77777777" w:rsidR="00A515FB" w:rsidRPr="00A515FB" w:rsidRDefault="00A515FB" w:rsidP="00A515FB">
      <w:pPr>
        <w:numPr>
          <w:ilvl w:val="0"/>
          <w:numId w:val="9"/>
        </w:numPr>
      </w:pPr>
      <w:r w:rsidRPr="00A515FB">
        <w:t>keras</w:t>
      </w:r>
    </w:p>
    <w:p w14:paraId="31FE515D" w14:textId="77777777" w:rsidR="00A515FB" w:rsidRPr="00A515FB" w:rsidRDefault="00A515FB" w:rsidP="00A515FB">
      <w:r w:rsidRPr="00A515FB">
        <w:t>Modules from tensorflow.keras:</w:t>
      </w:r>
    </w:p>
    <w:p w14:paraId="04842000" w14:textId="77777777" w:rsidR="00A515FB" w:rsidRPr="00A515FB" w:rsidRDefault="00A515FB" w:rsidP="00A515FB">
      <w:pPr>
        <w:numPr>
          <w:ilvl w:val="0"/>
          <w:numId w:val="10"/>
        </w:numPr>
      </w:pPr>
      <w:r w:rsidRPr="00A515FB">
        <w:t>Sequential</w:t>
      </w:r>
    </w:p>
    <w:p w14:paraId="5BCC50DA" w14:textId="77777777" w:rsidR="00A515FB" w:rsidRPr="00A515FB" w:rsidRDefault="00A515FB" w:rsidP="00A515FB">
      <w:pPr>
        <w:numPr>
          <w:ilvl w:val="0"/>
          <w:numId w:val="10"/>
        </w:numPr>
      </w:pPr>
      <w:r w:rsidRPr="00A515FB">
        <w:t>Dense</w:t>
      </w:r>
    </w:p>
    <w:p w14:paraId="4846A585" w14:textId="77777777" w:rsidR="00A515FB" w:rsidRPr="00A515FB" w:rsidRDefault="00A515FB" w:rsidP="00A515FB">
      <w:pPr>
        <w:numPr>
          <w:ilvl w:val="0"/>
          <w:numId w:val="10"/>
        </w:numPr>
      </w:pPr>
      <w:r w:rsidRPr="00A515FB">
        <w:t>Dropout</w:t>
      </w:r>
    </w:p>
    <w:p w14:paraId="5948AF7D" w14:textId="77777777" w:rsidR="00A515FB" w:rsidRPr="00A515FB" w:rsidRDefault="00A515FB" w:rsidP="00A515FB">
      <w:r w:rsidRPr="00A515FB">
        <w:pict w14:anchorId="67B08FB7">
          <v:rect id="_x0000_i1118" style="width:0;height:1.5pt" o:hralign="center" o:hrstd="t" o:hr="t" fillcolor="#a0a0a0" stroked="f"/>
        </w:pict>
      </w:r>
    </w:p>
    <w:p w14:paraId="548135E3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Project Workflow</w:t>
      </w:r>
    </w:p>
    <w:p w14:paraId="7BFD1962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1. Data Loading</w:t>
      </w:r>
    </w:p>
    <w:p w14:paraId="37C3AF3A" w14:textId="77777777" w:rsidR="00A515FB" w:rsidRPr="00A515FB" w:rsidRDefault="00A515FB" w:rsidP="00A515FB">
      <w:r w:rsidRPr="00A515FB">
        <w:t>Load dataset using pandas.</w:t>
      </w:r>
    </w:p>
    <w:p w14:paraId="692609D4" w14:textId="77777777" w:rsidR="00A515FB" w:rsidRPr="00A515FB" w:rsidRDefault="00A515FB" w:rsidP="00A515FB">
      <w:r w:rsidRPr="00A515FB">
        <w:t>Tasks:</w:t>
      </w:r>
    </w:p>
    <w:p w14:paraId="7353E7F9" w14:textId="77777777" w:rsidR="00A515FB" w:rsidRPr="00A515FB" w:rsidRDefault="00A515FB" w:rsidP="00A515FB">
      <w:pPr>
        <w:numPr>
          <w:ilvl w:val="0"/>
          <w:numId w:val="11"/>
        </w:numPr>
      </w:pPr>
      <w:r w:rsidRPr="00A515FB">
        <w:t>read CSV dataset</w:t>
      </w:r>
    </w:p>
    <w:p w14:paraId="74F7331D" w14:textId="77777777" w:rsidR="00A515FB" w:rsidRPr="00A515FB" w:rsidRDefault="00A515FB" w:rsidP="00A515FB">
      <w:pPr>
        <w:numPr>
          <w:ilvl w:val="0"/>
          <w:numId w:val="11"/>
        </w:numPr>
      </w:pPr>
      <w:r w:rsidRPr="00A515FB">
        <w:t>inspect rows and columns</w:t>
      </w:r>
    </w:p>
    <w:p w14:paraId="4A70E2E2" w14:textId="77777777" w:rsidR="00A515FB" w:rsidRPr="00A515FB" w:rsidRDefault="00A515FB" w:rsidP="00A515FB">
      <w:pPr>
        <w:numPr>
          <w:ilvl w:val="0"/>
          <w:numId w:val="11"/>
        </w:numPr>
      </w:pPr>
      <w:r w:rsidRPr="00A515FB">
        <w:t>understand data structure</w:t>
      </w:r>
    </w:p>
    <w:p w14:paraId="67BCE1F9" w14:textId="77777777" w:rsidR="00A515FB" w:rsidRPr="00A515FB" w:rsidRDefault="00A515FB" w:rsidP="00A515FB">
      <w:r w:rsidRPr="00A515FB">
        <w:t>Functions:</w:t>
      </w:r>
    </w:p>
    <w:p w14:paraId="5436008C" w14:textId="77777777" w:rsidR="00A515FB" w:rsidRPr="00A515FB" w:rsidRDefault="00A515FB" w:rsidP="00A515FB">
      <w:pPr>
        <w:numPr>
          <w:ilvl w:val="0"/>
          <w:numId w:val="12"/>
        </w:numPr>
      </w:pPr>
      <w:r w:rsidRPr="00A515FB">
        <w:t>df.head()</w:t>
      </w:r>
    </w:p>
    <w:p w14:paraId="36BFD4B3" w14:textId="77777777" w:rsidR="00A515FB" w:rsidRPr="00A515FB" w:rsidRDefault="00A515FB" w:rsidP="00A515FB">
      <w:pPr>
        <w:numPr>
          <w:ilvl w:val="0"/>
          <w:numId w:val="12"/>
        </w:numPr>
      </w:pPr>
      <w:r w:rsidRPr="00A515FB">
        <w:t>df.info()</w:t>
      </w:r>
    </w:p>
    <w:p w14:paraId="784FA8B2" w14:textId="77777777" w:rsidR="00A515FB" w:rsidRPr="00A515FB" w:rsidRDefault="00A515FB" w:rsidP="00A515FB">
      <w:pPr>
        <w:numPr>
          <w:ilvl w:val="0"/>
          <w:numId w:val="12"/>
        </w:numPr>
      </w:pPr>
      <w:r w:rsidRPr="00A515FB">
        <w:t>df.describe()</w:t>
      </w:r>
    </w:p>
    <w:p w14:paraId="2307B46B" w14:textId="77777777" w:rsidR="00A515FB" w:rsidRPr="00A515FB" w:rsidRDefault="00A515FB" w:rsidP="00A515FB">
      <w:r w:rsidRPr="00A515FB">
        <w:pict w14:anchorId="7B865E68">
          <v:rect id="_x0000_i1119" style="width:0;height:1.5pt" o:hralign="center" o:hrstd="t" o:hr="t" fillcolor="#a0a0a0" stroked="f"/>
        </w:pict>
      </w:r>
    </w:p>
    <w:p w14:paraId="79A13B2B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2. Data Cleaning</w:t>
      </w:r>
    </w:p>
    <w:p w14:paraId="3967D9B5" w14:textId="77777777" w:rsidR="00A515FB" w:rsidRPr="00A515FB" w:rsidRDefault="00A515FB" w:rsidP="00A515FB">
      <w:r w:rsidRPr="00A515FB">
        <w:t>Handle:</w:t>
      </w:r>
    </w:p>
    <w:p w14:paraId="6017BC9C" w14:textId="77777777" w:rsidR="00A515FB" w:rsidRPr="00A515FB" w:rsidRDefault="00A515FB" w:rsidP="00A515FB">
      <w:pPr>
        <w:numPr>
          <w:ilvl w:val="0"/>
          <w:numId w:val="13"/>
        </w:numPr>
      </w:pPr>
      <w:r w:rsidRPr="00A515FB">
        <w:t>missing values</w:t>
      </w:r>
    </w:p>
    <w:p w14:paraId="09AB8DEF" w14:textId="77777777" w:rsidR="00A515FB" w:rsidRPr="00A515FB" w:rsidRDefault="00A515FB" w:rsidP="00A515FB">
      <w:pPr>
        <w:numPr>
          <w:ilvl w:val="0"/>
          <w:numId w:val="13"/>
        </w:numPr>
      </w:pPr>
      <w:r w:rsidRPr="00A515FB">
        <w:t>duplicate rows</w:t>
      </w:r>
    </w:p>
    <w:p w14:paraId="1570B476" w14:textId="77777777" w:rsidR="00A515FB" w:rsidRPr="00A515FB" w:rsidRDefault="00A515FB" w:rsidP="00A515FB">
      <w:pPr>
        <w:numPr>
          <w:ilvl w:val="0"/>
          <w:numId w:val="13"/>
        </w:numPr>
      </w:pPr>
      <w:r w:rsidRPr="00A515FB">
        <w:t>incorrect data types</w:t>
      </w:r>
    </w:p>
    <w:p w14:paraId="1FC7D3E8" w14:textId="77777777" w:rsidR="00A515FB" w:rsidRPr="00A515FB" w:rsidRDefault="00A515FB" w:rsidP="00A515FB">
      <w:pPr>
        <w:numPr>
          <w:ilvl w:val="0"/>
          <w:numId w:val="13"/>
        </w:numPr>
      </w:pPr>
      <w:r w:rsidRPr="00A515FB">
        <w:lastRenderedPageBreak/>
        <w:t>unnecessary columns</w:t>
      </w:r>
    </w:p>
    <w:p w14:paraId="5019383B" w14:textId="77777777" w:rsidR="00A515FB" w:rsidRPr="00A515FB" w:rsidRDefault="00A515FB" w:rsidP="00A515FB">
      <w:r w:rsidRPr="00A515FB">
        <w:t>Tasks:</w:t>
      </w:r>
    </w:p>
    <w:p w14:paraId="728F1E2D" w14:textId="77777777" w:rsidR="00A515FB" w:rsidRPr="00A515FB" w:rsidRDefault="00A515FB" w:rsidP="00A515FB">
      <w:pPr>
        <w:numPr>
          <w:ilvl w:val="0"/>
          <w:numId w:val="14"/>
        </w:numPr>
      </w:pPr>
      <w:r w:rsidRPr="00A515FB">
        <w:t>isnull()</w:t>
      </w:r>
    </w:p>
    <w:p w14:paraId="77859004" w14:textId="77777777" w:rsidR="00A515FB" w:rsidRPr="00A515FB" w:rsidRDefault="00A515FB" w:rsidP="00A515FB">
      <w:pPr>
        <w:numPr>
          <w:ilvl w:val="0"/>
          <w:numId w:val="14"/>
        </w:numPr>
      </w:pPr>
      <w:r w:rsidRPr="00A515FB">
        <w:t>drop_duplicates()</w:t>
      </w:r>
    </w:p>
    <w:p w14:paraId="59F2EA67" w14:textId="77777777" w:rsidR="00A515FB" w:rsidRPr="00A515FB" w:rsidRDefault="00A515FB" w:rsidP="00A515FB">
      <w:pPr>
        <w:numPr>
          <w:ilvl w:val="0"/>
          <w:numId w:val="14"/>
        </w:numPr>
      </w:pPr>
      <w:r w:rsidRPr="00A515FB">
        <w:t>type conversion</w:t>
      </w:r>
    </w:p>
    <w:p w14:paraId="5717627C" w14:textId="77777777" w:rsidR="00A515FB" w:rsidRPr="00A515FB" w:rsidRDefault="00A515FB" w:rsidP="00A515FB">
      <w:r w:rsidRPr="00A515FB">
        <w:t>Possible preprocessing:</w:t>
      </w:r>
    </w:p>
    <w:p w14:paraId="372A0C8F" w14:textId="77777777" w:rsidR="00A515FB" w:rsidRPr="00A515FB" w:rsidRDefault="00A515FB" w:rsidP="00A515FB">
      <w:pPr>
        <w:numPr>
          <w:ilvl w:val="0"/>
          <w:numId w:val="15"/>
        </w:numPr>
      </w:pPr>
      <w:r w:rsidRPr="00A515FB">
        <w:t>convert categorical values</w:t>
      </w:r>
    </w:p>
    <w:p w14:paraId="633097CC" w14:textId="77777777" w:rsidR="00A515FB" w:rsidRPr="00A515FB" w:rsidRDefault="00A515FB" w:rsidP="00A515FB">
      <w:pPr>
        <w:numPr>
          <w:ilvl w:val="0"/>
          <w:numId w:val="15"/>
        </w:numPr>
      </w:pPr>
      <w:r w:rsidRPr="00A515FB">
        <w:t>remove invalid entries</w:t>
      </w:r>
    </w:p>
    <w:p w14:paraId="5A3C62BF" w14:textId="77777777" w:rsidR="00A515FB" w:rsidRPr="00A515FB" w:rsidRDefault="00A515FB" w:rsidP="00A515FB">
      <w:r w:rsidRPr="00A515FB">
        <w:pict w14:anchorId="6CE0B071">
          <v:rect id="_x0000_i1120" style="width:0;height:1.5pt" o:hralign="center" o:hrstd="t" o:hr="t" fillcolor="#a0a0a0" stroked="f"/>
        </w:pict>
      </w:r>
    </w:p>
    <w:p w14:paraId="59A519F8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3. Exploratory Data Analysis (EDA)</w:t>
      </w:r>
    </w:p>
    <w:p w14:paraId="2DE21E1B" w14:textId="77777777" w:rsidR="00A515FB" w:rsidRPr="00A515FB" w:rsidRDefault="00A515FB" w:rsidP="00A515FB">
      <w:r w:rsidRPr="00A515FB">
        <w:t>Analyze patterns related to loan repayment.</w:t>
      </w:r>
    </w:p>
    <w:p w14:paraId="56A9B192" w14:textId="77777777" w:rsidR="00A515FB" w:rsidRPr="00A515FB" w:rsidRDefault="00A515FB" w:rsidP="00A515FB">
      <w:r w:rsidRPr="00A515FB">
        <w:t>Possible Analysis:</w:t>
      </w:r>
    </w:p>
    <w:p w14:paraId="470E1DFB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loan status distribution</w:t>
      </w:r>
    </w:p>
    <w:p w14:paraId="03A10E43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income vs repayment</w:t>
      </w:r>
    </w:p>
    <w:p w14:paraId="54ACDF47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credit score vs repayment</w:t>
      </w:r>
    </w:p>
    <w:p w14:paraId="06FE96D1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loan amount distribution</w:t>
      </w:r>
    </w:p>
    <w:p w14:paraId="6FEC723E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interest rate analysis</w:t>
      </w:r>
    </w:p>
    <w:p w14:paraId="5CE795B4" w14:textId="77777777" w:rsidR="00A515FB" w:rsidRPr="00A515FB" w:rsidRDefault="00A515FB" w:rsidP="00A515FB">
      <w:pPr>
        <w:numPr>
          <w:ilvl w:val="0"/>
          <w:numId w:val="16"/>
        </w:numPr>
      </w:pPr>
      <w:r w:rsidRPr="00A515FB">
        <w:t>debt ratio analysis</w:t>
      </w:r>
    </w:p>
    <w:p w14:paraId="3B670ADC" w14:textId="77777777" w:rsidR="00A515FB" w:rsidRPr="00A515FB" w:rsidRDefault="00A515FB" w:rsidP="00A515FB">
      <w:r w:rsidRPr="00A515FB">
        <w:t>Graphs:</w:t>
      </w:r>
    </w:p>
    <w:p w14:paraId="7B18660C" w14:textId="77777777" w:rsidR="00A515FB" w:rsidRPr="00A515FB" w:rsidRDefault="00A515FB" w:rsidP="00A515FB">
      <w:pPr>
        <w:numPr>
          <w:ilvl w:val="0"/>
          <w:numId w:val="17"/>
        </w:numPr>
      </w:pPr>
      <w:r w:rsidRPr="00A515FB">
        <w:t>countplot</w:t>
      </w:r>
    </w:p>
    <w:p w14:paraId="720FC92D" w14:textId="77777777" w:rsidR="00A515FB" w:rsidRPr="00A515FB" w:rsidRDefault="00A515FB" w:rsidP="00A515FB">
      <w:pPr>
        <w:numPr>
          <w:ilvl w:val="0"/>
          <w:numId w:val="17"/>
        </w:numPr>
      </w:pPr>
      <w:r w:rsidRPr="00A515FB">
        <w:t>histplot</w:t>
      </w:r>
    </w:p>
    <w:p w14:paraId="62A5B610" w14:textId="77777777" w:rsidR="00A515FB" w:rsidRPr="00A515FB" w:rsidRDefault="00A515FB" w:rsidP="00A515FB">
      <w:pPr>
        <w:numPr>
          <w:ilvl w:val="0"/>
          <w:numId w:val="17"/>
        </w:numPr>
      </w:pPr>
      <w:r w:rsidRPr="00A515FB">
        <w:t>boxplot</w:t>
      </w:r>
    </w:p>
    <w:p w14:paraId="0A466140" w14:textId="77777777" w:rsidR="00A515FB" w:rsidRPr="00A515FB" w:rsidRDefault="00A515FB" w:rsidP="00A515FB">
      <w:pPr>
        <w:numPr>
          <w:ilvl w:val="0"/>
          <w:numId w:val="17"/>
        </w:numPr>
      </w:pPr>
      <w:r w:rsidRPr="00A515FB">
        <w:t>heatmap</w:t>
      </w:r>
    </w:p>
    <w:p w14:paraId="490D9B22" w14:textId="77777777" w:rsidR="00A515FB" w:rsidRPr="00A515FB" w:rsidRDefault="00A515FB" w:rsidP="00A515FB">
      <w:pPr>
        <w:numPr>
          <w:ilvl w:val="0"/>
          <w:numId w:val="17"/>
        </w:numPr>
      </w:pPr>
      <w:r w:rsidRPr="00A515FB">
        <w:t>barplot</w:t>
      </w:r>
    </w:p>
    <w:p w14:paraId="2A053AC0" w14:textId="77777777" w:rsidR="00A515FB" w:rsidRPr="00A515FB" w:rsidRDefault="00A515FB" w:rsidP="00A515FB">
      <w:r w:rsidRPr="00A515FB">
        <w:t>Goal:</w:t>
      </w:r>
      <w:r w:rsidRPr="00A515FB">
        <w:br/>
        <w:t>Understand factors affecting loan repayment.</w:t>
      </w:r>
    </w:p>
    <w:p w14:paraId="25AB9199" w14:textId="77777777" w:rsidR="00A515FB" w:rsidRPr="00A515FB" w:rsidRDefault="00A515FB" w:rsidP="00A515FB">
      <w:r w:rsidRPr="00A515FB">
        <w:pict w14:anchorId="02DDD837">
          <v:rect id="_x0000_i1121" style="width:0;height:1.5pt" o:hralign="center" o:hrstd="t" o:hr="t" fillcolor="#a0a0a0" stroked="f"/>
        </w:pict>
      </w:r>
    </w:p>
    <w:p w14:paraId="41FD56C0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4. Data Preprocessing</w:t>
      </w:r>
    </w:p>
    <w:p w14:paraId="2EF5D81F" w14:textId="77777777" w:rsidR="00A515FB" w:rsidRPr="00A515FB" w:rsidRDefault="00A515FB" w:rsidP="00A515FB">
      <w:r w:rsidRPr="00A515FB">
        <w:lastRenderedPageBreak/>
        <w:t>Prepare dataset for Deep Learning model.</w:t>
      </w:r>
    </w:p>
    <w:p w14:paraId="2870E4F8" w14:textId="77777777" w:rsidR="00A515FB" w:rsidRPr="00A515FB" w:rsidRDefault="00A515FB" w:rsidP="00A515FB">
      <w:r w:rsidRPr="00A515FB">
        <w:t>Tasks:</w:t>
      </w:r>
    </w:p>
    <w:p w14:paraId="0E0CD16B" w14:textId="77777777" w:rsidR="00A515FB" w:rsidRPr="00A515FB" w:rsidRDefault="00A515FB" w:rsidP="00A515FB">
      <w:pPr>
        <w:numPr>
          <w:ilvl w:val="0"/>
          <w:numId w:val="18"/>
        </w:numPr>
      </w:pPr>
      <w:r w:rsidRPr="00A515FB">
        <w:t>Label Encoding categorical features</w:t>
      </w:r>
    </w:p>
    <w:p w14:paraId="1CCAA8C0" w14:textId="77777777" w:rsidR="00A515FB" w:rsidRPr="00A515FB" w:rsidRDefault="00A515FB" w:rsidP="00A515FB">
      <w:pPr>
        <w:numPr>
          <w:ilvl w:val="0"/>
          <w:numId w:val="18"/>
        </w:numPr>
      </w:pPr>
      <w:r w:rsidRPr="00A515FB">
        <w:t>Feature Scaling</w:t>
      </w:r>
    </w:p>
    <w:p w14:paraId="25B88E0A" w14:textId="77777777" w:rsidR="00A515FB" w:rsidRPr="00A515FB" w:rsidRDefault="00A515FB" w:rsidP="00A515FB">
      <w:pPr>
        <w:numPr>
          <w:ilvl w:val="0"/>
          <w:numId w:val="18"/>
        </w:numPr>
      </w:pPr>
      <w:r w:rsidRPr="00A515FB">
        <w:t>Splitting features and target</w:t>
      </w:r>
    </w:p>
    <w:p w14:paraId="342DE9A1" w14:textId="77777777" w:rsidR="00A515FB" w:rsidRPr="00A515FB" w:rsidRDefault="00A515FB" w:rsidP="00A515FB">
      <w:r w:rsidRPr="00A515FB">
        <w:t>Libraries:</w:t>
      </w:r>
    </w:p>
    <w:p w14:paraId="606890B7" w14:textId="77777777" w:rsidR="00A515FB" w:rsidRPr="00A515FB" w:rsidRDefault="00A515FB" w:rsidP="00A515FB">
      <w:pPr>
        <w:numPr>
          <w:ilvl w:val="0"/>
          <w:numId w:val="19"/>
        </w:numPr>
      </w:pPr>
      <w:r w:rsidRPr="00A515FB">
        <w:t>LabelEncoder</w:t>
      </w:r>
    </w:p>
    <w:p w14:paraId="2684A468" w14:textId="77777777" w:rsidR="00A515FB" w:rsidRPr="00A515FB" w:rsidRDefault="00A515FB" w:rsidP="00A515FB">
      <w:pPr>
        <w:numPr>
          <w:ilvl w:val="0"/>
          <w:numId w:val="19"/>
        </w:numPr>
      </w:pPr>
      <w:r w:rsidRPr="00A515FB">
        <w:t>StandardScaler</w:t>
      </w:r>
    </w:p>
    <w:p w14:paraId="49A40126" w14:textId="77777777" w:rsidR="00A515FB" w:rsidRPr="00A515FB" w:rsidRDefault="00A515FB" w:rsidP="00A515FB">
      <w:r w:rsidRPr="00A515FB">
        <w:t>Examples:</w:t>
      </w:r>
    </w:p>
    <w:p w14:paraId="33CCE0B4" w14:textId="77777777" w:rsidR="00A515FB" w:rsidRPr="00A515FB" w:rsidRDefault="00A515FB" w:rsidP="00A515FB">
      <w:pPr>
        <w:numPr>
          <w:ilvl w:val="0"/>
          <w:numId w:val="20"/>
        </w:numPr>
      </w:pPr>
      <w:r w:rsidRPr="00A515FB">
        <w:t>Home Ownership categories → numerical values</w:t>
      </w:r>
    </w:p>
    <w:p w14:paraId="55D52152" w14:textId="77777777" w:rsidR="00A515FB" w:rsidRPr="00A515FB" w:rsidRDefault="00A515FB" w:rsidP="00A515FB">
      <w:pPr>
        <w:numPr>
          <w:ilvl w:val="0"/>
          <w:numId w:val="20"/>
        </w:numPr>
      </w:pPr>
      <w:r w:rsidRPr="00A515FB">
        <w:t>Scale numerical columns for neural network performance</w:t>
      </w:r>
    </w:p>
    <w:p w14:paraId="6C6C2F03" w14:textId="77777777" w:rsidR="00A515FB" w:rsidRPr="00A515FB" w:rsidRDefault="00A515FB" w:rsidP="00A515FB">
      <w:r w:rsidRPr="00A515FB">
        <w:pict w14:anchorId="13BC5E85">
          <v:rect id="_x0000_i1122" style="width:0;height:1.5pt" o:hralign="center" o:hrstd="t" o:hr="t" fillcolor="#a0a0a0" stroked="f"/>
        </w:pict>
      </w:r>
    </w:p>
    <w:p w14:paraId="0D547955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5. Train-Test Split</w:t>
      </w:r>
    </w:p>
    <w:p w14:paraId="7CBF7370" w14:textId="77777777" w:rsidR="00A515FB" w:rsidRPr="00A515FB" w:rsidRDefault="00A515FB" w:rsidP="00A515FB">
      <w:r w:rsidRPr="00A515FB">
        <w:t>Split dataset into:</w:t>
      </w:r>
    </w:p>
    <w:p w14:paraId="57BC8D6B" w14:textId="77777777" w:rsidR="00A515FB" w:rsidRPr="00A515FB" w:rsidRDefault="00A515FB" w:rsidP="00A515FB">
      <w:pPr>
        <w:numPr>
          <w:ilvl w:val="0"/>
          <w:numId w:val="21"/>
        </w:numPr>
      </w:pPr>
      <w:r w:rsidRPr="00A515FB">
        <w:t>training dataset</w:t>
      </w:r>
    </w:p>
    <w:p w14:paraId="778A13EA" w14:textId="77777777" w:rsidR="00A515FB" w:rsidRPr="00A515FB" w:rsidRDefault="00A515FB" w:rsidP="00A515FB">
      <w:pPr>
        <w:numPr>
          <w:ilvl w:val="0"/>
          <w:numId w:val="21"/>
        </w:numPr>
      </w:pPr>
      <w:r w:rsidRPr="00A515FB">
        <w:t>testing dataset</w:t>
      </w:r>
    </w:p>
    <w:p w14:paraId="072AF43E" w14:textId="77777777" w:rsidR="00A515FB" w:rsidRPr="00A515FB" w:rsidRDefault="00A515FB" w:rsidP="00A515FB">
      <w:r w:rsidRPr="00A515FB">
        <w:t>Library:</w:t>
      </w:r>
    </w:p>
    <w:p w14:paraId="15E8A84C" w14:textId="77777777" w:rsidR="00A515FB" w:rsidRPr="00A515FB" w:rsidRDefault="00A515FB" w:rsidP="00A515FB">
      <w:pPr>
        <w:numPr>
          <w:ilvl w:val="0"/>
          <w:numId w:val="22"/>
        </w:numPr>
      </w:pPr>
      <w:r w:rsidRPr="00A515FB">
        <w:t>train_test_split</w:t>
      </w:r>
    </w:p>
    <w:p w14:paraId="198D20D0" w14:textId="77777777" w:rsidR="00A515FB" w:rsidRPr="00A515FB" w:rsidRDefault="00A515FB" w:rsidP="00A515FB">
      <w:r w:rsidRPr="00A515FB">
        <w:t>Purpose:</w:t>
      </w:r>
      <w:r w:rsidRPr="00A515FB">
        <w:br/>
        <w:t>Train model on training data and evaluate on unseen data.</w:t>
      </w:r>
    </w:p>
    <w:p w14:paraId="56307DB0" w14:textId="77777777" w:rsidR="00A515FB" w:rsidRPr="00A515FB" w:rsidRDefault="00A515FB" w:rsidP="00A515FB">
      <w:r w:rsidRPr="00A515FB">
        <w:pict w14:anchorId="3C82D20F">
          <v:rect id="_x0000_i1123" style="width:0;height:1.5pt" o:hralign="center" o:hrstd="t" o:hr="t" fillcolor="#a0a0a0" stroked="f"/>
        </w:pict>
      </w:r>
    </w:p>
    <w:p w14:paraId="1D52B6A3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6. Deep Learning Model Building</w:t>
      </w:r>
    </w:p>
    <w:p w14:paraId="09353BB2" w14:textId="77777777" w:rsidR="00A515FB" w:rsidRPr="00A515FB" w:rsidRDefault="00A515FB" w:rsidP="00A515FB">
      <w:r w:rsidRPr="00A515FB">
        <w:t>Build Artificial Neural Network (ANN) using TensorFlow/Keras.</w:t>
      </w:r>
    </w:p>
    <w:p w14:paraId="5A3FE325" w14:textId="77777777" w:rsidR="00A515FB" w:rsidRPr="00A515FB" w:rsidRDefault="00A515FB" w:rsidP="00A515FB">
      <w:r w:rsidRPr="00A515FB">
        <w:t>Possible Architecture:</w:t>
      </w:r>
    </w:p>
    <w:p w14:paraId="5FF9E738" w14:textId="77777777" w:rsidR="00A515FB" w:rsidRPr="00A515FB" w:rsidRDefault="00A515FB" w:rsidP="00A515FB">
      <w:pPr>
        <w:numPr>
          <w:ilvl w:val="0"/>
          <w:numId w:val="23"/>
        </w:numPr>
      </w:pPr>
      <w:r w:rsidRPr="00A515FB">
        <w:t>Input Layer</w:t>
      </w:r>
    </w:p>
    <w:p w14:paraId="112834F3" w14:textId="77777777" w:rsidR="00A515FB" w:rsidRPr="00A515FB" w:rsidRDefault="00A515FB" w:rsidP="00A515FB">
      <w:pPr>
        <w:numPr>
          <w:ilvl w:val="0"/>
          <w:numId w:val="23"/>
        </w:numPr>
      </w:pPr>
      <w:r w:rsidRPr="00A515FB">
        <w:t>Hidden Layers</w:t>
      </w:r>
    </w:p>
    <w:p w14:paraId="4E840D71" w14:textId="77777777" w:rsidR="00A515FB" w:rsidRPr="00A515FB" w:rsidRDefault="00A515FB" w:rsidP="00A515FB">
      <w:pPr>
        <w:numPr>
          <w:ilvl w:val="0"/>
          <w:numId w:val="23"/>
        </w:numPr>
      </w:pPr>
      <w:r w:rsidRPr="00A515FB">
        <w:t>Output Layer</w:t>
      </w:r>
    </w:p>
    <w:p w14:paraId="3B04869C" w14:textId="77777777" w:rsidR="00A515FB" w:rsidRPr="00A515FB" w:rsidRDefault="00A515FB" w:rsidP="00A515FB">
      <w:r w:rsidRPr="00A515FB">
        <w:t>Concepts used:</w:t>
      </w:r>
    </w:p>
    <w:p w14:paraId="37ACF15A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lastRenderedPageBreak/>
        <w:t>Dense Layers</w:t>
      </w:r>
    </w:p>
    <w:p w14:paraId="00B3EC01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t>Activation Functions</w:t>
      </w:r>
    </w:p>
    <w:p w14:paraId="1171A1D5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t>Epochs</w:t>
      </w:r>
    </w:p>
    <w:p w14:paraId="4F5A1616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t>Batch Size</w:t>
      </w:r>
    </w:p>
    <w:p w14:paraId="4E0E27B1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t>Optimizer</w:t>
      </w:r>
    </w:p>
    <w:p w14:paraId="10157D6E" w14:textId="77777777" w:rsidR="00A515FB" w:rsidRPr="00A515FB" w:rsidRDefault="00A515FB" w:rsidP="00A515FB">
      <w:pPr>
        <w:numPr>
          <w:ilvl w:val="0"/>
          <w:numId w:val="24"/>
        </w:numPr>
      </w:pPr>
      <w:r w:rsidRPr="00A515FB">
        <w:t>Loss Function</w:t>
      </w:r>
    </w:p>
    <w:p w14:paraId="2379AD6B" w14:textId="77777777" w:rsidR="00A515FB" w:rsidRPr="00A515FB" w:rsidRDefault="00A515FB" w:rsidP="00A515FB">
      <w:r w:rsidRPr="00A515FB">
        <w:t>Libraries:</w:t>
      </w:r>
    </w:p>
    <w:p w14:paraId="0DFEAE27" w14:textId="77777777" w:rsidR="00A515FB" w:rsidRPr="00A515FB" w:rsidRDefault="00A515FB" w:rsidP="00A515FB">
      <w:pPr>
        <w:numPr>
          <w:ilvl w:val="0"/>
          <w:numId w:val="25"/>
        </w:numPr>
      </w:pPr>
      <w:r w:rsidRPr="00A515FB">
        <w:t>Sequential</w:t>
      </w:r>
    </w:p>
    <w:p w14:paraId="7E6BBE32" w14:textId="77777777" w:rsidR="00A515FB" w:rsidRPr="00A515FB" w:rsidRDefault="00A515FB" w:rsidP="00A515FB">
      <w:pPr>
        <w:numPr>
          <w:ilvl w:val="0"/>
          <w:numId w:val="25"/>
        </w:numPr>
      </w:pPr>
      <w:r w:rsidRPr="00A515FB">
        <w:t>Dense</w:t>
      </w:r>
    </w:p>
    <w:p w14:paraId="066C6E91" w14:textId="77777777" w:rsidR="00A515FB" w:rsidRPr="00A515FB" w:rsidRDefault="00A515FB" w:rsidP="00A515FB">
      <w:pPr>
        <w:numPr>
          <w:ilvl w:val="0"/>
          <w:numId w:val="25"/>
        </w:numPr>
      </w:pPr>
      <w:r w:rsidRPr="00A515FB">
        <w:t>Dropout</w:t>
      </w:r>
    </w:p>
    <w:p w14:paraId="08DA6175" w14:textId="77777777" w:rsidR="00A515FB" w:rsidRPr="00A515FB" w:rsidRDefault="00A515FB" w:rsidP="00A515FB">
      <w:r w:rsidRPr="00A515FB">
        <w:pict w14:anchorId="01C16DB5">
          <v:rect id="_x0000_i1124" style="width:0;height:1.5pt" o:hralign="center" o:hrstd="t" o:hr="t" fillcolor="#a0a0a0" stroked="f"/>
        </w:pict>
      </w:r>
    </w:p>
    <w:p w14:paraId="3CD9827F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7. Model Training</w:t>
      </w:r>
    </w:p>
    <w:p w14:paraId="7F70166D" w14:textId="77777777" w:rsidR="00A515FB" w:rsidRPr="00A515FB" w:rsidRDefault="00A515FB" w:rsidP="00A515FB">
      <w:r w:rsidRPr="00A515FB">
        <w:t>Train neural network on dataset.</w:t>
      </w:r>
    </w:p>
    <w:p w14:paraId="0A196111" w14:textId="77777777" w:rsidR="00A515FB" w:rsidRPr="00A515FB" w:rsidRDefault="00A515FB" w:rsidP="00A515FB">
      <w:r w:rsidRPr="00A515FB">
        <w:t>Possible Training Concepts:</w:t>
      </w:r>
    </w:p>
    <w:p w14:paraId="0AAD7A42" w14:textId="77777777" w:rsidR="00A515FB" w:rsidRPr="00A515FB" w:rsidRDefault="00A515FB" w:rsidP="00A515FB">
      <w:pPr>
        <w:numPr>
          <w:ilvl w:val="0"/>
          <w:numId w:val="26"/>
        </w:numPr>
      </w:pPr>
      <w:r w:rsidRPr="00A515FB">
        <w:t>epochs</w:t>
      </w:r>
    </w:p>
    <w:p w14:paraId="3C37E87B" w14:textId="77777777" w:rsidR="00A515FB" w:rsidRPr="00A515FB" w:rsidRDefault="00A515FB" w:rsidP="00A515FB">
      <w:pPr>
        <w:numPr>
          <w:ilvl w:val="0"/>
          <w:numId w:val="26"/>
        </w:numPr>
      </w:pPr>
      <w:r w:rsidRPr="00A515FB">
        <w:t>validation split</w:t>
      </w:r>
    </w:p>
    <w:p w14:paraId="47DE7A7E" w14:textId="77777777" w:rsidR="00A515FB" w:rsidRPr="00A515FB" w:rsidRDefault="00A515FB" w:rsidP="00A515FB">
      <w:pPr>
        <w:numPr>
          <w:ilvl w:val="0"/>
          <w:numId w:val="26"/>
        </w:numPr>
      </w:pPr>
      <w:r w:rsidRPr="00A515FB">
        <w:t>batch size</w:t>
      </w:r>
    </w:p>
    <w:p w14:paraId="3D0E1C60" w14:textId="77777777" w:rsidR="00A515FB" w:rsidRPr="00A515FB" w:rsidRDefault="00A515FB" w:rsidP="00A515FB">
      <w:r w:rsidRPr="00A515FB">
        <w:t>Goal:</w:t>
      </w:r>
      <w:r w:rsidRPr="00A515FB">
        <w:br/>
        <w:t>Allow neural network to learn hidden patterns from data.</w:t>
      </w:r>
    </w:p>
    <w:p w14:paraId="6163583A" w14:textId="77777777" w:rsidR="00A515FB" w:rsidRPr="00A515FB" w:rsidRDefault="00A515FB" w:rsidP="00A515FB">
      <w:r w:rsidRPr="00A515FB">
        <w:pict w14:anchorId="749A6D93">
          <v:rect id="_x0000_i1125" style="width:0;height:1.5pt" o:hralign="center" o:hrstd="t" o:hr="t" fillcolor="#a0a0a0" stroked="f"/>
        </w:pict>
      </w:r>
    </w:p>
    <w:p w14:paraId="3B3CA29B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8. Model Evaluation</w:t>
      </w:r>
    </w:p>
    <w:p w14:paraId="2036DF9D" w14:textId="77777777" w:rsidR="00A515FB" w:rsidRPr="00A515FB" w:rsidRDefault="00A515FB" w:rsidP="00A515FB">
      <w:r w:rsidRPr="00A515FB">
        <w:t>Evaluate model performance using:</w:t>
      </w:r>
    </w:p>
    <w:p w14:paraId="742D5290" w14:textId="77777777" w:rsidR="00A515FB" w:rsidRPr="00A515FB" w:rsidRDefault="00A515FB" w:rsidP="00A515FB">
      <w:pPr>
        <w:numPr>
          <w:ilvl w:val="0"/>
          <w:numId w:val="27"/>
        </w:numPr>
      </w:pPr>
      <w:r w:rsidRPr="00A515FB">
        <w:t>Accuracy Score</w:t>
      </w:r>
    </w:p>
    <w:p w14:paraId="09C557ED" w14:textId="77777777" w:rsidR="00A515FB" w:rsidRPr="00A515FB" w:rsidRDefault="00A515FB" w:rsidP="00A515FB">
      <w:pPr>
        <w:numPr>
          <w:ilvl w:val="0"/>
          <w:numId w:val="27"/>
        </w:numPr>
      </w:pPr>
      <w:r w:rsidRPr="00A515FB">
        <w:t>Confusion Matrix</w:t>
      </w:r>
    </w:p>
    <w:p w14:paraId="72CACB14" w14:textId="77777777" w:rsidR="00A515FB" w:rsidRPr="00A515FB" w:rsidRDefault="00A515FB" w:rsidP="00A515FB">
      <w:pPr>
        <w:numPr>
          <w:ilvl w:val="0"/>
          <w:numId w:val="27"/>
        </w:numPr>
      </w:pPr>
      <w:r w:rsidRPr="00A515FB">
        <w:t>Classification Report</w:t>
      </w:r>
    </w:p>
    <w:p w14:paraId="68DDB001" w14:textId="77777777" w:rsidR="00A515FB" w:rsidRPr="00A515FB" w:rsidRDefault="00A515FB" w:rsidP="00A515FB">
      <w:r w:rsidRPr="00A515FB">
        <w:t>Metrics:</w:t>
      </w:r>
    </w:p>
    <w:p w14:paraId="1BB60C61" w14:textId="77777777" w:rsidR="00A515FB" w:rsidRPr="00A515FB" w:rsidRDefault="00A515FB" w:rsidP="00A515FB">
      <w:pPr>
        <w:numPr>
          <w:ilvl w:val="0"/>
          <w:numId w:val="28"/>
        </w:numPr>
      </w:pPr>
      <w:r w:rsidRPr="00A515FB">
        <w:t>Accuracy</w:t>
      </w:r>
    </w:p>
    <w:p w14:paraId="32059BF0" w14:textId="77777777" w:rsidR="00A515FB" w:rsidRPr="00A515FB" w:rsidRDefault="00A515FB" w:rsidP="00A515FB">
      <w:pPr>
        <w:numPr>
          <w:ilvl w:val="0"/>
          <w:numId w:val="28"/>
        </w:numPr>
      </w:pPr>
      <w:r w:rsidRPr="00A515FB">
        <w:t>Precision</w:t>
      </w:r>
    </w:p>
    <w:p w14:paraId="1C3C1098" w14:textId="77777777" w:rsidR="00A515FB" w:rsidRPr="00A515FB" w:rsidRDefault="00A515FB" w:rsidP="00A515FB">
      <w:pPr>
        <w:numPr>
          <w:ilvl w:val="0"/>
          <w:numId w:val="28"/>
        </w:numPr>
      </w:pPr>
      <w:r w:rsidRPr="00A515FB">
        <w:lastRenderedPageBreak/>
        <w:t>Recall</w:t>
      </w:r>
    </w:p>
    <w:p w14:paraId="475558DB" w14:textId="77777777" w:rsidR="00A515FB" w:rsidRPr="00A515FB" w:rsidRDefault="00A515FB" w:rsidP="00A515FB">
      <w:pPr>
        <w:numPr>
          <w:ilvl w:val="0"/>
          <w:numId w:val="28"/>
        </w:numPr>
      </w:pPr>
      <w:r w:rsidRPr="00A515FB">
        <w:t>F1-score</w:t>
      </w:r>
    </w:p>
    <w:p w14:paraId="303EA7E5" w14:textId="77777777" w:rsidR="00A515FB" w:rsidRPr="00A515FB" w:rsidRDefault="00A515FB" w:rsidP="00A515FB">
      <w:r w:rsidRPr="00A515FB">
        <w:t>Goal:</w:t>
      </w:r>
      <w:r w:rsidRPr="00A515FB">
        <w:br/>
        <w:t>Measure effectiveness of loan repayment prediction.</w:t>
      </w:r>
    </w:p>
    <w:p w14:paraId="6EBBC9F7" w14:textId="77777777" w:rsidR="00A515FB" w:rsidRPr="00A515FB" w:rsidRDefault="00A515FB" w:rsidP="00A515FB">
      <w:r w:rsidRPr="00A515FB">
        <w:pict w14:anchorId="636AA2C7">
          <v:rect id="_x0000_i1126" style="width:0;height:1.5pt" o:hralign="center" o:hrstd="t" o:hr="t" fillcolor="#a0a0a0" stroked="f"/>
        </w:pict>
      </w:r>
    </w:p>
    <w:p w14:paraId="353FF767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9. Overfitting Handling</w:t>
      </w:r>
    </w:p>
    <w:p w14:paraId="7202E8D5" w14:textId="77777777" w:rsidR="00A515FB" w:rsidRPr="00A515FB" w:rsidRDefault="00A515FB" w:rsidP="00A515FB">
      <w:r w:rsidRPr="00A515FB">
        <w:t>Possible techniques:</w:t>
      </w:r>
    </w:p>
    <w:p w14:paraId="74AB18FB" w14:textId="77777777" w:rsidR="00A515FB" w:rsidRPr="00A515FB" w:rsidRDefault="00A515FB" w:rsidP="00A515FB">
      <w:pPr>
        <w:numPr>
          <w:ilvl w:val="0"/>
          <w:numId w:val="29"/>
        </w:numPr>
      </w:pPr>
      <w:r w:rsidRPr="00A515FB">
        <w:t>Dropout Layers</w:t>
      </w:r>
    </w:p>
    <w:p w14:paraId="62EA3AB6" w14:textId="77777777" w:rsidR="00A515FB" w:rsidRPr="00A515FB" w:rsidRDefault="00A515FB" w:rsidP="00A515FB">
      <w:pPr>
        <w:numPr>
          <w:ilvl w:val="0"/>
          <w:numId w:val="29"/>
        </w:numPr>
      </w:pPr>
      <w:r w:rsidRPr="00A515FB">
        <w:t>Early stopping (optional)</w:t>
      </w:r>
    </w:p>
    <w:p w14:paraId="4EDB36C0" w14:textId="77777777" w:rsidR="00A515FB" w:rsidRPr="00A515FB" w:rsidRDefault="00A515FB" w:rsidP="00A515FB">
      <w:pPr>
        <w:numPr>
          <w:ilvl w:val="0"/>
          <w:numId w:val="29"/>
        </w:numPr>
      </w:pPr>
      <w:r w:rsidRPr="00A515FB">
        <w:t>validation data monitoring</w:t>
      </w:r>
    </w:p>
    <w:p w14:paraId="4AD04D66" w14:textId="77777777" w:rsidR="00A515FB" w:rsidRPr="00A515FB" w:rsidRDefault="00A515FB" w:rsidP="00A515FB">
      <w:r w:rsidRPr="00A515FB">
        <w:t>Goal:</w:t>
      </w:r>
      <w:r w:rsidRPr="00A515FB">
        <w:br/>
        <w:t>Improve model generalization.</w:t>
      </w:r>
    </w:p>
    <w:p w14:paraId="3436203E" w14:textId="77777777" w:rsidR="00A515FB" w:rsidRPr="00A515FB" w:rsidRDefault="00A515FB" w:rsidP="00A515FB">
      <w:r w:rsidRPr="00A515FB">
        <w:pict w14:anchorId="0CF39F50">
          <v:rect id="_x0000_i1127" style="width:0;height:1.5pt" o:hralign="center" o:hrstd="t" o:hr="t" fillcolor="#a0a0a0" stroked="f"/>
        </w:pict>
      </w:r>
    </w:p>
    <w:p w14:paraId="1B7FAA5D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10. Prediction System</w:t>
      </w:r>
    </w:p>
    <w:p w14:paraId="0BB78256" w14:textId="77777777" w:rsidR="00A515FB" w:rsidRPr="00A515FB" w:rsidRDefault="00A515FB" w:rsidP="00A515FB">
      <w:r w:rsidRPr="00A515FB">
        <w:t>Create prediction function where:</w:t>
      </w:r>
    </w:p>
    <w:p w14:paraId="1A0FDAD6" w14:textId="77777777" w:rsidR="00A515FB" w:rsidRPr="00A515FB" w:rsidRDefault="00A515FB" w:rsidP="00A515FB">
      <w:pPr>
        <w:numPr>
          <w:ilvl w:val="0"/>
          <w:numId w:val="30"/>
        </w:numPr>
      </w:pPr>
      <w:r w:rsidRPr="00A515FB">
        <w:t>user enters loan/customer details</w:t>
      </w:r>
    </w:p>
    <w:p w14:paraId="6D4B030E" w14:textId="77777777" w:rsidR="00A515FB" w:rsidRPr="00A515FB" w:rsidRDefault="00A515FB" w:rsidP="00A515FB">
      <w:pPr>
        <w:numPr>
          <w:ilvl w:val="0"/>
          <w:numId w:val="30"/>
        </w:numPr>
      </w:pPr>
      <w:r w:rsidRPr="00A515FB">
        <w:t>model predicts repayment probability</w:t>
      </w:r>
    </w:p>
    <w:p w14:paraId="71C11C94" w14:textId="77777777" w:rsidR="00A515FB" w:rsidRPr="00A515FB" w:rsidRDefault="00A515FB" w:rsidP="00A515FB">
      <w:r w:rsidRPr="00A515FB">
        <w:t>Example Output:</w:t>
      </w:r>
    </w:p>
    <w:p w14:paraId="18725A92" w14:textId="77777777" w:rsidR="00A515FB" w:rsidRPr="00A515FB" w:rsidRDefault="00A515FB" w:rsidP="00A515FB">
      <w:pPr>
        <w:numPr>
          <w:ilvl w:val="0"/>
          <w:numId w:val="31"/>
        </w:numPr>
      </w:pPr>
      <w:r w:rsidRPr="00A515FB">
        <w:t>"Customer likely to repay loan"</w:t>
      </w:r>
    </w:p>
    <w:p w14:paraId="76094FCE" w14:textId="77777777" w:rsidR="00A515FB" w:rsidRPr="00A515FB" w:rsidRDefault="00A515FB" w:rsidP="00A515FB">
      <w:pPr>
        <w:numPr>
          <w:ilvl w:val="0"/>
          <w:numId w:val="31"/>
        </w:numPr>
      </w:pPr>
      <w:r w:rsidRPr="00A515FB">
        <w:t>"High default risk"</w:t>
      </w:r>
    </w:p>
    <w:p w14:paraId="5E477796" w14:textId="77777777" w:rsidR="00A515FB" w:rsidRPr="00A515FB" w:rsidRDefault="00A515FB" w:rsidP="00A515FB">
      <w:r w:rsidRPr="00A515FB">
        <w:t>Optional:</w:t>
      </w:r>
      <w:r w:rsidRPr="00A515FB">
        <w:br/>
        <w:t>Deploy using Streamlit later.</w:t>
      </w:r>
    </w:p>
    <w:p w14:paraId="76C3A91B" w14:textId="77777777" w:rsidR="00A515FB" w:rsidRPr="00A515FB" w:rsidRDefault="00A515FB" w:rsidP="00A515FB">
      <w:r w:rsidRPr="00A515FB">
        <w:pict w14:anchorId="79336C91">
          <v:rect id="_x0000_i1128" style="width:0;height:1.5pt" o:hralign="center" o:hrstd="t" o:hr="t" fillcolor="#a0a0a0" stroked="f"/>
        </w:pict>
      </w:r>
    </w:p>
    <w:p w14:paraId="4B3B5510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Skills Demonstrated In This Project</w:t>
      </w:r>
    </w:p>
    <w:p w14:paraId="3E3B2227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Data Cleaning</w:t>
      </w:r>
    </w:p>
    <w:p w14:paraId="7D99F5C0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Exploratory Data Analysis</w:t>
      </w:r>
    </w:p>
    <w:p w14:paraId="1675C0D0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Feature Engineering</w:t>
      </w:r>
    </w:p>
    <w:p w14:paraId="3E729AFE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Deep Learning</w:t>
      </w:r>
    </w:p>
    <w:p w14:paraId="4DB0DB4A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Artificial Neural Networks</w:t>
      </w:r>
    </w:p>
    <w:p w14:paraId="14D977A2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lastRenderedPageBreak/>
        <w:t>Classification</w:t>
      </w:r>
    </w:p>
    <w:p w14:paraId="75CF3BD8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Model Evaluation</w:t>
      </w:r>
    </w:p>
    <w:p w14:paraId="2A37BDF0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Financial Analytics</w:t>
      </w:r>
    </w:p>
    <w:p w14:paraId="377E6C64" w14:textId="77777777" w:rsidR="00A515FB" w:rsidRPr="00A515FB" w:rsidRDefault="00A515FB" w:rsidP="00A515FB">
      <w:pPr>
        <w:numPr>
          <w:ilvl w:val="0"/>
          <w:numId w:val="32"/>
        </w:numPr>
      </w:pPr>
      <w:r w:rsidRPr="00A515FB">
        <w:t>TensorFlow/Keras Workflow</w:t>
      </w:r>
    </w:p>
    <w:p w14:paraId="081107C1" w14:textId="77777777" w:rsidR="00A515FB" w:rsidRPr="00A515FB" w:rsidRDefault="00A515FB" w:rsidP="00A515FB">
      <w:r w:rsidRPr="00A515FB">
        <w:pict w14:anchorId="44D8F2D5">
          <v:rect id="_x0000_i1129" style="width:0;height:1.5pt" o:hralign="center" o:hrstd="t" o:hr="t" fillcolor="#a0a0a0" stroked="f"/>
        </w:pict>
      </w:r>
    </w:p>
    <w:p w14:paraId="10633F46" w14:textId="77777777" w:rsidR="00A515FB" w:rsidRPr="00A515FB" w:rsidRDefault="00A515FB" w:rsidP="00A515FB">
      <w:pPr>
        <w:rPr>
          <w:b/>
          <w:bCs/>
        </w:rPr>
      </w:pPr>
      <w:r w:rsidRPr="00A515FB">
        <w:rPr>
          <w:b/>
          <w:bCs/>
        </w:rPr>
        <w:t>Expected Outcome</w:t>
      </w:r>
    </w:p>
    <w:p w14:paraId="4A7F10D5" w14:textId="77777777" w:rsidR="00A515FB" w:rsidRPr="00A515FB" w:rsidRDefault="00A515FB" w:rsidP="00A515FB">
      <w:r w:rsidRPr="00A515FB">
        <w:t>The final system should:</w:t>
      </w:r>
    </w:p>
    <w:p w14:paraId="07B5A242" w14:textId="77777777" w:rsidR="00A515FB" w:rsidRPr="00A515FB" w:rsidRDefault="00A515FB" w:rsidP="00A515FB">
      <w:pPr>
        <w:numPr>
          <w:ilvl w:val="0"/>
          <w:numId w:val="33"/>
        </w:numPr>
      </w:pPr>
      <w:r w:rsidRPr="00A515FB">
        <w:t>analyze customer financial information</w:t>
      </w:r>
    </w:p>
    <w:p w14:paraId="5E1E8083" w14:textId="77777777" w:rsidR="00A515FB" w:rsidRPr="00A515FB" w:rsidRDefault="00A515FB" w:rsidP="00A515FB">
      <w:pPr>
        <w:numPr>
          <w:ilvl w:val="0"/>
          <w:numId w:val="33"/>
        </w:numPr>
      </w:pPr>
      <w:r w:rsidRPr="00A515FB">
        <w:t>identify repayment-related patterns</w:t>
      </w:r>
    </w:p>
    <w:p w14:paraId="533506D1" w14:textId="77777777" w:rsidR="00A515FB" w:rsidRPr="00A515FB" w:rsidRDefault="00A515FB" w:rsidP="00A515FB">
      <w:pPr>
        <w:numPr>
          <w:ilvl w:val="0"/>
          <w:numId w:val="33"/>
        </w:numPr>
      </w:pPr>
      <w:r w:rsidRPr="00A515FB">
        <w:t>predict loan repayment/default risk</w:t>
      </w:r>
    </w:p>
    <w:p w14:paraId="345368FA" w14:textId="77777777" w:rsidR="00A515FB" w:rsidRPr="00A515FB" w:rsidRDefault="00A515FB" w:rsidP="00A515FB">
      <w:pPr>
        <w:numPr>
          <w:ilvl w:val="0"/>
          <w:numId w:val="33"/>
        </w:numPr>
      </w:pPr>
      <w:r w:rsidRPr="00A515FB">
        <w:t>demonstrate practical Deep Learning workflow</w:t>
      </w:r>
    </w:p>
    <w:p w14:paraId="7EEF0B9E" w14:textId="77777777" w:rsidR="00A515FB" w:rsidRPr="00A515FB" w:rsidRDefault="00A515FB" w:rsidP="00A515FB">
      <w:r w:rsidRPr="00A515FB">
        <w:t>This project demonstrates practical application of Deep Learning in banking and financial risk analysis systems.</w:t>
      </w:r>
    </w:p>
    <w:p w14:paraId="03EFCD9C" w14:textId="77777777" w:rsidR="00D92CF2" w:rsidRDefault="00D92CF2"/>
    <w:sectPr w:rsidR="00D92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A2E"/>
    <w:multiLevelType w:val="multilevel"/>
    <w:tmpl w:val="E2A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FC3"/>
    <w:multiLevelType w:val="multilevel"/>
    <w:tmpl w:val="031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E96"/>
    <w:multiLevelType w:val="multilevel"/>
    <w:tmpl w:val="3B1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553BA"/>
    <w:multiLevelType w:val="multilevel"/>
    <w:tmpl w:val="B17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1392"/>
    <w:multiLevelType w:val="multilevel"/>
    <w:tmpl w:val="F1DE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4C54"/>
    <w:multiLevelType w:val="multilevel"/>
    <w:tmpl w:val="E86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70475"/>
    <w:multiLevelType w:val="multilevel"/>
    <w:tmpl w:val="47E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12B19"/>
    <w:multiLevelType w:val="multilevel"/>
    <w:tmpl w:val="3E5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E17AD"/>
    <w:multiLevelType w:val="multilevel"/>
    <w:tmpl w:val="011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143D8"/>
    <w:multiLevelType w:val="multilevel"/>
    <w:tmpl w:val="E67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218C5"/>
    <w:multiLevelType w:val="multilevel"/>
    <w:tmpl w:val="DA0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F45B3"/>
    <w:multiLevelType w:val="multilevel"/>
    <w:tmpl w:val="5D3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F0D13"/>
    <w:multiLevelType w:val="multilevel"/>
    <w:tmpl w:val="7FC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93FBD"/>
    <w:multiLevelType w:val="multilevel"/>
    <w:tmpl w:val="06B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4EBF"/>
    <w:multiLevelType w:val="multilevel"/>
    <w:tmpl w:val="885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611A4"/>
    <w:multiLevelType w:val="multilevel"/>
    <w:tmpl w:val="0D9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84C40"/>
    <w:multiLevelType w:val="multilevel"/>
    <w:tmpl w:val="F8B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974BC"/>
    <w:multiLevelType w:val="multilevel"/>
    <w:tmpl w:val="686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03B7A"/>
    <w:multiLevelType w:val="multilevel"/>
    <w:tmpl w:val="D422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E775C"/>
    <w:multiLevelType w:val="multilevel"/>
    <w:tmpl w:val="9EEA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4938"/>
    <w:multiLevelType w:val="multilevel"/>
    <w:tmpl w:val="50B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B5C19"/>
    <w:multiLevelType w:val="multilevel"/>
    <w:tmpl w:val="D6F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E7D9D"/>
    <w:multiLevelType w:val="multilevel"/>
    <w:tmpl w:val="AA3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E0DC2"/>
    <w:multiLevelType w:val="multilevel"/>
    <w:tmpl w:val="0282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62A92"/>
    <w:multiLevelType w:val="multilevel"/>
    <w:tmpl w:val="AD3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F1B71"/>
    <w:multiLevelType w:val="multilevel"/>
    <w:tmpl w:val="E6E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81E35"/>
    <w:multiLevelType w:val="multilevel"/>
    <w:tmpl w:val="FD8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C1DC0"/>
    <w:multiLevelType w:val="multilevel"/>
    <w:tmpl w:val="2F3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E3BD5"/>
    <w:multiLevelType w:val="multilevel"/>
    <w:tmpl w:val="363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A6FB2"/>
    <w:multiLevelType w:val="multilevel"/>
    <w:tmpl w:val="79D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07EC7"/>
    <w:multiLevelType w:val="multilevel"/>
    <w:tmpl w:val="E19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65FD2"/>
    <w:multiLevelType w:val="multilevel"/>
    <w:tmpl w:val="74D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52274"/>
    <w:multiLevelType w:val="multilevel"/>
    <w:tmpl w:val="C83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56025">
    <w:abstractNumId w:val="3"/>
  </w:num>
  <w:num w:numId="2" w16cid:durableId="1155339438">
    <w:abstractNumId w:val="31"/>
  </w:num>
  <w:num w:numId="3" w16cid:durableId="1522545578">
    <w:abstractNumId w:val="7"/>
  </w:num>
  <w:num w:numId="4" w16cid:durableId="2058777154">
    <w:abstractNumId w:val="21"/>
  </w:num>
  <w:num w:numId="5" w16cid:durableId="2103600964">
    <w:abstractNumId w:val="15"/>
  </w:num>
  <w:num w:numId="6" w16cid:durableId="1333411814">
    <w:abstractNumId w:val="29"/>
  </w:num>
  <w:num w:numId="7" w16cid:durableId="1150754962">
    <w:abstractNumId w:val="16"/>
  </w:num>
  <w:num w:numId="8" w16cid:durableId="221061182">
    <w:abstractNumId w:val="20"/>
  </w:num>
  <w:num w:numId="9" w16cid:durableId="847208599">
    <w:abstractNumId w:val="5"/>
  </w:num>
  <w:num w:numId="10" w16cid:durableId="2047677489">
    <w:abstractNumId w:val="25"/>
  </w:num>
  <w:num w:numId="11" w16cid:durableId="1742294076">
    <w:abstractNumId w:val="23"/>
  </w:num>
  <w:num w:numId="12" w16cid:durableId="258418237">
    <w:abstractNumId w:val="28"/>
  </w:num>
  <w:num w:numId="13" w16cid:durableId="802233494">
    <w:abstractNumId w:val="14"/>
  </w:num>
  <w:num w:numId="14" w16cid:durableId="1774931309">
    <w:abstractNumId w:val="27"/>
  </w:num>
  <w:num w:numId="15" w16cid:durableId="1159233434">
    <w:abstractNumId w:val="1"/>
  </w:num>
  <w:num w:numId="16" w16cid:durableId="748771831">
    <w:abstractNumId w:val="8"/>
  </w:num>
  <w:num w:numId="17" w16cid:durableId="91095087">
    <w:abstractNumId w:val="17"/>
  </w:num>
  <w:num w:numId="18" w16cid:durableId="370618836">
    <w:abstractNumId w:val="19"/>
  </w:num>
  <w:num w:numId="19" w16cid:durableId="1930234825">
    <w:abstractNumId w:val="24"/>
  </w:num>
  <w:num w:numId="20" w16cid:durableId="187254895">
    <w:abstractNumId w:val="22"/>
  </w:num>
  <w:num w:numId="21" w16cid:durableId="246840978">
    <w:abstractNumId w:val="9"/>
  </w:num>
  <w:num w:numId="22" w16cid:durableId="1376270786">
    <w:abstractNumId w:val="4"/>
  </w:num>
  <w:num w:numId="23" w16cid:durableId="107282560">
    <w:abstractNumId w:val="32"/>
  </w:num>
  <w:num w:numId="24" w16cid:durableId="1900314055">
    <w:abstractNumId w:val="26"/>
  </w:num>
  <w:num w:numId="25" w16cid:durableId="1499005759">
    <w:abstractNumId w:val="6"/>
  </w:num>
  <w:num w:numId="26" w16cid:durableId="96559974">
    <w:abstractNumId w:val="11"/>
  </w:num>
  <w:num w:numId="27" w16cid:durableId="1341394068">
    <w:abstractNumId w:val="10"/>
  </w:num>
  <w:num w:numId="28" w16cid:durableId="2080710537">
    <w:abstractNumId w:val="18"/>
  </w:num>
  <w:num w:numId="29" w16cid:durableId="1053113717">
    <w:abstractNumId w:val="0"/>
  </w:num>
  <w:num w:numId="30" w16cid:durableId="1646592570">
    <w:abstractNumId w:val="30"/>
  </w:num>
  <w:num w:numId="31" w16cid:durableId="4943258">
    <w:abstractNumId w:val="13"/>
  </w:num>
  <w:num w:numId="32" w16cid:durableId="300232394">
    <w:abstractNumId w:val="2"/>
  </w:num>
  <w:num w:numId="33" w16cid:durableId="1875117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D7"/>
    <w:rsid w:val="001C2912"/>
    <w:rsid w:val="008550BC"/>
    <w:rsid w:val="00A515FB"/>
    <w:rsid w:val="00AF63D7"/>
    <w:rsid w:val="00D9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A32DD-2991-4BE1-89AE-F53A03C4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2</cp:revision>
  <dcterms:created xsi:type="dcterms:W3CDTF">2026-06-08T08:40:00Z</dcterms:created>
  <dcterms:modified xsi:type="dcterms:W3CDTF">2026-06-08T08:40:00Z</dcterms:modified>
</cp:coreProperties>
</file>